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023A6" w14:textId="6691C473" w:rsidR="00000000" w:rsidRDefault="000A008D" w:rsidP="000A008D">
      <w:pPr>
        <w:pStyle w:val="a3"/>
        <w:kinsoku w:val="0"/>
        <w:overflowPunct w:val="0"/>
        <w:spacing w:line="360" w:lineRule="auto"/>
        <w:ind w:left="102" w:right="103" w:firstLine="707"/>
        <w:jc w:val="both"/>
      </w:pPr>
      <w:r>
        <w:t xml:space="preserve">Идея - </w:t>
      </w:r>
      <w:r w:rsidR="00000000">
        <w:t>создание информационной системы</w:t>
      </w:r>
      <w:r w:rsidR="00000000">
        <w:rPr>
          <w:spacing w:val="-5"/>
        </w:rPr>
        <w:t xml:space="preserve"> </w:t>
      </w:r>
      <w:r w:rsidR="00000000">
        <w:t>календаря</w:t>
      </w:r>
      <w:r w:rsidR="00000000">
        <w:rPr>
          <w:spacing w:val="-5"/>
        </w:rPr>
        <w:t xml:space="preserve"> </w:t>
      </w:r>
      <w:r w:rsidR="00000000">
        <w:t>расписаний</w:t>
      </w:r>
      <w:r w:rsidR="00000000">
        <w:rPr>
          <w:spacing w:val="-5"/>
        </w:rPr>
        <w:t xml:space="preserve"> </w:t>
      </w:r>
      <w:r w:rsidR="00000000">
        <w:t>занятий</w:t>
      </w:r>
      <w:r w:rsidR="00000000">
        <w:rPr>
          <w:spacing w:val="-7"/>
        </w:rPr>
        <w:t xml:space="preserve"> </w:t>
      </w:r>
      <w:r w:rsidR="00000000">
        <w:t>в</w:t>
      </w:r>
      <w:r w:rsidR="00000000">
        <w:rPr>
          <w:spacing w:val="-6"/>
        </w:rPr>
        <w:t xml:space="preserve"> </w:t>
      </w:r>
      <w:r w:rsidR="00000000">
        <w:t>университете.</w:t>
      </w:r>
      <w:r w:rsidR="00000000">
        <w:rPr>
          <w:spacing w:val="-6"/>
        </w:rPr>
        <w:t xml:space="preserve"> </w:t>
      </w:r>
      <w:r w:rsidR="00000000">
        <w:t>Эта</w:t>
      </w:r>
      <w:r w:rsidR="00000000">
        <w:rPr>
          <w:spacing w:val="-8"/>
        </w:rPr>
        <w:t xml:space="preserve"> </w:t>
      </w:r>
      <w:r w:rsidR="00000000">
        <w:t>система</w:t>
      </w:r>
      <w:r w:rsidR="00000000">
        <w:rPr>
          <w:spacing w:val="-5"/>
        </w:rPr>
        <w:t xml:space="preserve"> </w:t>
      </w:r>
      <w:r w:rsidR="00000000">
        <w:t>позволит пользователям</w:t>
      </w:r>
      <w:r w:rsidR="00000000">
        <w:rPr>
          <w:spacing w:val="57"/>
        </w:rPr>
        <w:t xml:space="preserve"> </w:t>
      </w:r>
      <w:r w:rsidR="00000000">
        <w:t>получать</w:t>
      </w:r>
      <w:r w:rsidR="00000000">
        <w:rPr>
          <w:spacing w:val="56"/>
        </w:rPr>
        <w:t xml:space="preserve"> </w:t>
      </w:r>
      <w:r w:rsidR="00000000">
        <w:t>актуальную</w:t>
      </w:r>
      <w:r w:rsidR="00000000">
        <w:rPr>
          <w:spacing w:val="57"/>
        </w:rPr>
        <w:t xml:space="preserve"> </w:t>
      </w:r>
      <w:r w:rsidR="00000000">
        <w:t>информацию</w:t>
      </w:r>
      <w:r w:rsidR="00000000">
        <w:rPr>
          <w:spacing w:val="57"/>
        </w:rPr>
        <w:t xml:space="preserve"> </w:t>
      </w:r>
      <w:r w:rsidR="00000000">
        <w:t>о</w:t>
      </w:r>
      <w:r w:rsidR="00000000">
        <w:rPr>
          <w:spacing w:val="56"/>
        </w:rPr>
        <w:t xml:space="preserve"> </w:t>
      </w:r>
      <w:r w:rsidR="00000000">
        <w:t>расписании</w:t>
      </w:r>
      <w:r w:rsidR="00000000">
        <w:rPr>
          <w:spacing w:val="58"/>
        </w:rPr>
        <w:t xml:space="preserve"> </w:t>
      </w:r>
      <w:r w:rsidR="00000000">
        <w:t>занятий</w:t>
      </w:r>
      <w:r w:rsidR="00000000">
        <w:rPr>
          <w:spacing w:val="58"/>
        </w:rPr>
        <w:t xml:space="preserve"> </w:t>
      </w:r>
      <w:r w:rsidR="00000000">
        <w:rPr>
          <w:spacing w:val="-10"/>
        </w:rPr>
        <w:t>с</w:t>
      </w:r>
      <w:r>
        <w:rPr>
          <w:spacing w:val="-10"/>
        </w:rPr>
        <w:t xml:space="preserve"> </w:t>
      </w:r>
      <w:r w:rsidR="00000000">
        <w:t xml:space="preserve">детализацией. Система будет реализована в виде веб-сайта, основная задача которого – предоставление актуального расписания занятий, устраняя </w:t>
      </w:r>
      <w:r w:rsidR="00000000">
        <w:rPr>
          <w:spacing w:val="-2"/>
        </w:rPr>
        <w:t>необходимость</w:t>
      </w:r>
      <w:r w:rsidR="00000000">
        <w:rPr>
          <w:spacing w:val="-3"/>
        </w:rPr>
        <w:t xml:space="preserve"> </w:t>
      </w:r>
      <w:r w:rsidR="00000000">
        <w:rPr>
          <w:spacing w:val="-2"/>
        </w:rPr>
        <w:t>физического</w:t>
      </w:r>
      <w:r w:rsidR="00000000">
        <w:rPr>
          <w:spacing w:val="-4"/>
        </w:rPr>
        <w:t xml:space="preserve"> </w:t>
      </w:r>
      <w:r w:rsidR="00000000">
        <w:rPr>
          <w:spacing w:val="-2"/>
        </w:rPr>
        <w:t>присутствия</w:t>
      </w:r>
      <w:r w:rsidR="00000000">
        <w:rPr>
          <w:spacing w:val="-4"/>
        </w:rPr>
        <w:t xml:space="preserve"> </w:t>
      </w:r>
      <w:r w:rsidR="00000000">
        <w:rPr>
          <w:spacing w:val="-2"/>
        </w:rPr>
        <w:t>студентов</w:t>
      </w:r>
      <w:r w:rsidR="00000000">
        <w:rPr>
          <w:spacing w:val="-3"/>
        </w:rPr>
        <w:t xml:space="preserve"> </w:t>
      </w:r>
      <w:r w:rsidR="00000000">
        <w:rPr>
          <w:spacing w:val="-2"/>
        </w:rPr>
        <w:t>в</w:t>
      </w:r>
      <w:r w:rsidR="00000000">
        <w:rPr>
          <w:spacing w:val="-5"/>
        </w:rPr>
        <w:t xml:space="preserve"> </w:t>
      </w:r>
      <w:r w:rsidR="00000000">
        <w:rPr>
          <w:spacing w:val="-2"/>
        </w:rPr>
        <w:t>университете</w:t>
      </w:r>
      <w:r w:rsidR="00000000">
        <w:rPr>
          <w:spacing w:val="-5"/>
        </w:rPr>
        <w:t xml:space="preserve"> </w:t>
      </w:r>
      <w:r w:rsidR="00000000">
        <w:rPr>
          <w:spacing w:val="-2"/>
        </w:rPr>
        <w:t xml:space="preserve">для поиска </w:t>
      </w:r>
      <w:r w:rsidR="00000000">
        <w:t>и обновления информации о времени и месте проведения учебных занятий.</w:t>
      </w:r>
    </w:p>
    <w:p w14:paraId="0836E50F" w14:textId="77777777" w:rsidR="000A008D" w:rsidRDefault="000A008D" w:rsidP="000A008D">
      <w:pPr>
        <w:pStyle w:val="a3"/>
        <w:kinsoku w:val="0"/>
        <w:overflowPunct w:val="0"/>
        <w:spacing w:line="360" w:lineRule="auto"/>
        <w:ind w:left="102" w:right="103" w:firstLine="707"/>
        <w:jc w:val="both"/>
      </w:pPr>
    </w:p>
    <w:p w14:paraId="74162A15" w14:textId="77777777" w:rsidR="00000000" w:rsidRDefault="00000000">
      <w:pPr>
        <w:pStyle w:val="2"/>
        <w:kinsoku w:val="0"/>
        <w:overflowPunct w:val="0"/>
        <w:spacing w:line="321" w:lineRule="exact"/>
        <w:ind w:left="1095" w:firstLine="0"/>
        <w:jc w:val="both"/>
        <w:rPr>
          <w:spacing w:val="-2"/>
        </w:rPr>
      </w:pPr>
      <w:bookmarkStart w:id="0" w:name="_bookmark1"/>
      <w:bookmarkEnd w:id="0"/>
      <w:r>
        <w:t>Системные</w:t>
      </w:r>
      <w:r>
        <w:rPr>
          <w:spacing w:val="-6"/>
        </w:rPr>
        <w:t xml:space="preserve"> </w:t>
      </w:r>
      <w:r>
        <w:rPr>
          <w:spacing w:val="-2"/>
        </w:rPr>
        <w:t>характеристики:</w:t>
      </w:r>
    </w:p>
    <w:p w14:paraId="11595627" w14:textId="77777777" w:rsidR="00000000" w:rsidRDefault="00000000">
      <w:pPr>
        <w:pStyle w:val="a5"/>
        <w:numPr>
          <w:ilvl w:val="0"/>
          <w:numId w:val="3"/>
        </w:numPr>
        <w:tabs>
          <w:tab w:val="left" w:pos="1096"/>
        </w:tabs>
        <w:kinsoku w:val="0"/>
        <w:overflowPunct w:val="0"/>
        <w:spacing w:before="161" w:line="357" w:lineRule="auto"/>
        <w:ind w:right="105" w:firstLine="707"/>
        <w:jc w:val="both"/>
        <w:rPr>
          <w:sz w:val="28"/>
          <w:szCs w:val="28"/>
        </w:rPr>
      </w:pPr>
      <w:r>
        <w:rPr>
          <w:sz w:val="28"/>
          <w:szCs w:val="28"/>
        </w:rPr>
        <w:t>Реализуемый веб-сайт обладает адаптивно-отзывчивой версткой, обеспечивающей комфортное отображение информации на различных устройствах, принадлежащих трем основным категориям: компьютер, планшет, смартфон.</w:t>
      </w:r>
    </w:p>
    <w:p w14:paraId="2B4AC6A6" w14:textId="77777777" w:rsidR="00000000" w:rsidRDefault="00000000">
      <w:pPr>
        <w:pStyle w:val="a5"/>
        <w:numPr>
          <w:ilvl w:val="0"/>
          <w:numId w:val="3"/>
        </w:numPr>
        <w:tabs>
          <w:tab w:val="left" w:pos="1096"/>
        </w:tabs>
        <w:kinsoku w:val="0"/>
        <w:overflowPunct w:val="0"/>
        <w:spacing w:before="2" w:line="355" w:lineRule="auto"/>
        <w:ind w:right="109" w:firstLine="707"/>
        <w:jc w:val="both"/>
        <w:rPr>
          <w:sz w:val="28"/>
          <w:szCs w:val="28"/>
        </w:rPr>
      </w:pPr>
      <w:r>
        <w:rPr>
          <w:sz w:val="28"/>
          <w:szCs w:val="28"/>
        </w:rPr>
        <w:t>Разработанный веб-сайт должен являться кроссплатформенным, т. е. должен обладать адекватным отображением контента вне зависимости от операционной системы клиента.</w:t>
      </w:r>
    </w:p>
    <w:p w14:paraId="6EB395C9" w14:textId="77777777" w:rsidR="00000000" w:rsidRDefault="00000000">
      <w:pPr>
        <w:pStyle w:val="a5"/>
        <w:numPr>
          <w:ilvl w:val="0"/>
          <w:numId w:val="3"/>
        </w:numPr>
        <w:tabs>
          <w:tab w:val="left" w:pos="1096"/>
        </w:tabs>
        <w:kinsoku w:val="0"/>
        <w:overflowPunct w:val="0"/>
        <w:spacing w:before="8" w:line="355" w:lineRule="auto"/>
        <w:ind w:right="108" w:firstLine="70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Разработанный веб-сайт должен являться </w:t>
      </w:r>
      <w:proofErr w:type="spellStart"/>
      <w:r>
        <w:rPr>
          <w:sz w:val="28"/>
          <w:szCs w:val="28"/>
        </w:rPr>
        <w:t>кроссбраузерным</w:t>
      </w:r>
      <w:proofErr w:type="spellEnd"/>
      <w:r>
        <w:rPr>
          <w:sz w:val="28"/>
          <w:szCs w:val="28"/>
        </w:rPr>
        <w:t>, т. е. должен корректно отображаться и функционировать во всех популярных и часто используемых браузерах.</w:t>
      </w:r>
    </w:p>
    <w:p w14:paraId="7A8624CB" w14:textId="77777777" w:rsidR="00000000" w:rsidRDefault="00000000">
      <w:pPr>
        <w:pStyle w:val="a5"/>
        <w:numPr>
          <w:ilvl w:val="0"/>
          <w:numId w:val="3"/>
        </w:numPr>
        <w:tabs>
          <w:tab w:val="left" w:pos="1096"/>
        </w:tabs>
        <w:kinsoku w:val="0"/>
        <w:overflowPunct w:val="0"/>
        <w:spacing w:before="8" w:line="355" w:lineRule="auto"/>
        <w:ind w:right="106" w:firstLine="707"/>
        <w:jc w:val="both"/>
        <w:rPr>
          <w:sz w:val="28"/>
          <w:szCs w:val="28"/>
        </w:rPr>
      </w:pPr>
      <w:r>
        <w:rPr>
          <w:sz w:val="28"/>
          <w:szCs w:val="28"/>
        </w:rPr>
        <w:t>Веб-сайт должен разрабатываться с использованием современных технологий и стандартов формата, например стандарта W3C, а также с использованием следующего стека: HTML, CSS, JS (клиентской части).</w:t>
      </w:r>
    </w:p>
    <w:p w14:paraId="073E8BCA" w14:textId="77777777" w:rsidR="00000000" w:rsidRDefault="00000000">
      <w:pPr>
        <w:pStyle w:val="2"/>
        <w:kinsoku w:val="0"/>
        <w:overflowPunct w:val="0"/>
        <w:spacing w:before="7"/>
        <w:ind w:left="1095" w:firstLine="0"/>
        <w:jc w:val="both"/>
        <w:rPr>
          <w:spacing w:val="-2"/>
        </w:rPr>
      </w:pPr>
      <w:r>
        <w:rPr>
          <w:spacing w:val="-2"/>
        </w:rPr>
        <w:t>Атрибуты</w:t>
      </w:r>
      <w:r>
        <w:rPr>
          <w:spacing w:val="-12"/>
        </w:rPr>
        <w:t xml:space="preserve"> </w:t>
      </w:r>
      <w:r>
        <w:rPr>
          <w:spacing w:val="-2"/>
        </w:rPr>
        <w:t>качества.</w:t>
      </w:r>
    </w:p>
    <w:p w14:paraId="05858A98" w14:textId="77777777" w:rsidR="00000000" w:rsidRDefault="00000000">
      <w:pPr>
        <w:pStyle w:val="a5"/>
        <w:numPr>
          <w:ilvl w:val="0"/>
          <w:numId w:val="3"/>
        </w:numPr>
        <w:tabs>
          <w:tab w:val="left" w:pos="1096"/>
        </w:tabs>
        <w:kinsoku w:val="0"/>
        <w:overflowPunct w:val="0"/>
        <w:spacing w:before="162" w:line="355" w:lineRule="auto"/>
        <w:ind w:right="111" w:firstLine="707"/>
        <w:jc w:val="both"/>
        <w:rPr>
          <w:sz w:val="28"/>
          <w:szCs w:val="28"/>
        </w:rPr>
      </w:pPr>
      <w:r>
        <w:rPr>
          <w:sz w:val="28"/>
          <w:szCs w:val="28"/>
        </w:rPr>
        <w:t>Скорость отклика сайта должна обеспечивать обработку данных не менее 5Мб/с на аппаратном обеспечении, эквивалентном следующему: процессор i7, 8 Гб оперативной памяти.</w:t>
      </w:r>
    </w:p>
    <w:p w14:paraId="6F22A442" w14:textId="77777777" w:rsidR="00000000" w:rsidRDefault="00000000">
      <w:pPr>
        <w:pStyle w:val="a5"/>
        <w:numPr>
          <w:ilvl w:val="0"/>
          <w:numId w:val="3"/>
        </w:numPr>
        <w:tabs>
          <w:tab w:val="left" w:pos="1096"/>
        </w:tabs>
        <w:kinsoku w:val="0"/>
        <w:overflowPunct w:val="0"/>
        <w:spacing w:before="9" w:line="355" w:lineRule="auto"/>
        <w:ind w:right="107" w:firstLine="707"/>
        <w:jc w:val="both"/>
        <w:rPr>
          <w:sz w:val="28"/>
          <w:szCs w:val="28"/>
        </w:rPr>
      </w:pPr>
      <w:r>
        <w:rPr>
          <w:sz w:val="28"/>
          <w:szCs w:val="28"/>
        </w:rPr>
        <w:t>Показатель сервиса «Page Speed» должен находиться в зеленой зоне для всех основных критериев анализа веб-сайта, с целью оптимизации скорости, производительно и дальнейшего продвижения,</w:t>
      </w:r>
    </w:p>
    <w:p w14:paraId="1F047D47" w14:textId="77777777" w:rsidR="00000000" w:rsidRDefault="00000000">
      <w:pPr>
        <w:pStyle w:val="a5"/>
        <w:numPr>
          <w:ilvl w:val="0"/>
          <w:numId w:val="3"/>
        </w:numPr>
        <w:tabs>
          <w:tab w:val="left" w:pos="1096"/>
        </w:tabs>
        <w:kinsoku w:val="0"/>
        <w:overflowPunct w:val="0"/>
        <w:spacing w:before="9" w:line="355" w:lineRule="auto"/>
        <w:ind w:right="107" w:firstLine="707"/>
        <w:jc w:val="both"/>
        <w:rPr>
          <w:sz w:val="28"/>
          <w:szCs w:val="28"/>
        </w:rPr>
        <w:sectPr w:rsidR="00000000">
          <w:footerReference w:type="default" r:id="rId7"/>
          <w:pgSz w:w="11910" w:h="16840"/>
          <w:pgMar w:top="1040" w:right="740" w:bottom="1200" w:left="1600" w:header="0" w:footer="1000" w:gutter="0"/>
          <w:cols w:space="720"/>
          <w:noEndnote/>
        </w:sectPr>
      </w:pPr>
    </w:p>
    <w:p w14:paraId="0A46C5AB" w14:textId="77777777" w:rsidR="00000000" w:rsidRDefault="00000000">
      <w:pPr>
        <w:pStyle w:val="a5"/>
        <w:numPr>
          <w:ilvl w:val="0"/>
          <w:numId w:val="3"/>
        </w:numPr>
        <w:tabs>
          <w:tab w:val="left" w:pos="1096"/>
        </w:tabs>
        <w:kinsoku w:val="0"/>
        <w:overflowPunct w:val="0"/>
        <w:spacing w:before="76" w:line="355" w:lineRule="auto"/>
        <w:ind w:right="110" w:firstLine="707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Веб-сайт должен демонстрировать стабильную и производительную работу с большим потоков пользователей, вне зависимости от вероятных сторонних негативных факторов.</w:t>
      </w:r>
    </w:p>
    <w:p w14:paraId="5819DF6D" w14:textId="77777777" w:rsidR="00000000" w:rsidRDefault="00000000">
      <w:pPr>
        <w:pStyle w:val="2"/>
        <w:kinsoku w:val="0"/>
        <w:overflowPunct w:val="0"/>
        <w:spacing w:before="9"/>
        <w:ind w:left="1095" w:firstLine="0"/>
        <w:jc w:val="both"/>
        <w:rPr>
          <w:spacing w:val="-2"/>
        </w:rPr>
      </w:pPr>
      <w:r>
        <w:rPr>
          <w:spacing w:val="-2"/>
        </w:rPr>
        <w:t>Пользовательские</w:t>
      </w:r>
      <w:r>
        <w:t xml:space="preserve"> </w:t>
      </w:r>
      <w:r>
        <w:rPr>
          <w:spacing w:val="-2"/>
        </w:rPr>
        <w:t>требования.</w:t>
      </w:r>
    </w:p>
    <w:p w14:paraId="739D3C2D" w14:textId="77777777" w:rsidR="00000000" w:rsidRDefault="00000000">
      <w:pPr>
        <w:pStyle w:val="a5"/>
        <w:numPr>
          <w:ilvl w:val="0"/>
          <w:numId w:val="3"/>
        </w:numPr>
        <w:tabs>
          <w:tab w:val="left" w:pos="1096"/>
        </w:tabs>
        <w:kinsoku w:val="0"/>
        <w:overflowPunct w:val="0"/>
        <w:spacing w:before="162" w:line="355" w:lineRule="auto"/>
        <w:ind w:right="105" w:firstLine="707"/>
        <w:jc w:val="both"/>
        <w:rPr>
          <w:sz w:val="28"/>
          <w:szCs w:val="28"/>
        </w:rPr>
      </w:pPr>
      <w:r>
        <w:rPr>
          <w:sz w:val="28"/>
          <w:szCs w:val="28"/>
        </w:rPr>
        <w:t>Возможность отображения информации на веб-сайте на языке комфортном для основной целевой аудитории ресурса, в данном случае необходимо использовать русский и английский язык,</w:t>
      </w:r>
    </w:p>
    <w:p w14:paraId="721A738B" w14:textId="77777777" w:rsidR="00000000" w:rsidRDefault="00000000">
      <w:pPr>
        <w:pStyle w:val="a5"/>
        <w:numPr>
          <w:ilvl w:val="0"/>
          <w:numId w:val="3"/>
        </w:numPr>
        <w:tabs>
          <w:tab w:val="left" w:pos="1096"/>
        </w:tabs>
        <w:kinsoku w:val="0"/>
        <w:overflowPunct w:val="0"/>
        <w:spacing w:before="8"/>
        <w:ind w:left="1095"/>
        <w:jc w:val="both"/>
        <w:rPr>
          <w:spacing w:val="-2"/>
          <w:sz w:val="28"/>
          <w:szCs w:val="28"/>
        </w:rPr>
      </w:pPr>
      <w:r>
        <w:rPr>
          <w:sz w:val="28"/>
          <w:szCs w:val="28"/>
        </w:rPr>
        <w:t>Возможность</w:t>
      </w:r>
      <w:r>
        <w:rPr>
          <w:spacing w:val="-20"/>
          <w:sz w:val="28"/>
          <w:szCs w:val="28"/>
        </w:rPr>
        <w:t xml:space="preserve"> </w:t>
      </w:r>
      <w:r>
        <w:rPr>
          <w:sz w:val="28"/>
          <w:szCs w:val="28"/>
        </w:rPr>
        <w:t>быстрого</w:t>
      </w:r>
      <w:r>
        <w:rPr>
          <w:spacing w:val="-17"/>
          <w:sz w:val="28"/>
          <w:szCs w:val="28"/>
        </w:rPr>
        <w:t xml:space="preserve"> </w:t>
      </w:r>
      <w:r>
        <w:rPr>
          <w:sz w:val="28"/>
          <w:szCs w:val="28"/>
        </w:rPr>
        <w:t>просмотра</w:t>
      </w:r>
      <w:r>
        <w:rPr>
          <w:spacing w:val="-18"/>
          <w:sz w:val="28"/>
          <w:szCs w:val="28"/>
        </w:rPr>
        <w:t xml:space="preserve"> </w:t>
      </w:r>
      <w:r>
        <w:rPr>
          <w:sz w:val="28"/>
          <w:szCs w:val="28"/>
        </w:rPr>
        <w:t>необходимой</w:t>
      </w:r>
      <w:r>
        <w:rPr>
          <w:spacing w:val="-16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информации,</w:t>
      </w:r>
    </w:p>
    <w:p w14:paraId="7BCF9C98" w14:textId="77777777" w:rsidR="00000000" w:rsidRDefault="00000000">
      <w:pPr>
        <w:pStyle w:val="a5"/>
        <w:numPr>
          <w:ilvl w:val="0"/>
          <w:numId w:val="3"/>
        </w:numPr>
        <w:tabs>
          <w:tab w:val="left" w:pos="1096"/>
        </w:tabs>
        <w:kinsoku w:val="0"/>
        <w:overflowPunct w:val="0"/>
        <w:spacing w:before="159" w:line="355" w:lineRule="auto"/>
        <w:ind w:right="109" w:firstLine="707"/>
        <w:jc w:val="both"/>
        <w:rPr>
          <w:sz w:val="28"/>
          <w:szCs w:val="28"/>
        </w:rPr>
      </w:pPr>
      <w:r>
        <w:rPr>
          <w:sz w:val="28"/>
          <w:szCs w:val="28"/>
        </w:rPr>
        <w:t>Возможность получения какой-либо дополнительной информации о размещении учебных корпусов, аудиторий и административной информации об образовательном учреждении.</w:t>
      </w:r>
    </w:p>
    <w:p w14:paraId="66B77238" w14:textId="77777777" w:rsidR="00000000" w:rsidRDefault="00000000">
      <w:pPr>
        <w:pStyle w:val="2"/>
        <w:kinsoku w:val="0"/>
        <w:overflowPunct w:val="0"/>
        <w:spacing w:before="9"/>
        <w:ind w:left="1095" w:firstLine="0"/>
        <w:rPr>
          <w:spacing w:val="-2"/>
        </w:rPr>
      </w:pPr>
      <w:r>
        <w:rPr>
          <w:spacing w:val="-2"/>
        </w:rPr>
        <w:t>Ограничения.</w:t>
      </w:r>
    </w:p>
    <w:p w14:paraId="26A5CA0D" w14:textId="77777777" w:rsidR="00000000" w:rsidRDefault="00000000">
      <w:pPr>
        <w:pStyle w:val="a5"/>
        <w:numPr>
          <w:ilvl w:val="0"/>
          <w:numId w:val="3"/>
        </w:numPr>
        <w:tabs>
          <w:tab w:val="left" w:pos="1096"/>
        </w:tabs>
        <w:kinsoku w:val="0"/>
        <w:overflowPunct w:val="0"/>
        <w:spacing w:before="162" w:line="355" w:lineRule="auto"/>
        <w:ind w:right="107" w:firstLine="707"/>
        <w:jc w:val="both"/>
        <w:rPr>
          <w:sz w:val="28"/>
          <w:szCs w:val="28"/>
        </w:rPr>
      </w:pPr>
      <w:r>
        <w:rPr>
          <w:sz w:val="28"/>
          <w:szCs w:val="28"/>
        </w:rPr>
        <w:t>Редактирование и добавление информации касательно расписаний занятий допускается только авторизированными пользователями, обладающими правами «Администратора»,</w:t>
      </w:r>
    </w:p>
    <w:p w14:paraId="41452A4A" w14:textId="77777777" w:rsidR="00FB6D26" w:rsidRDefault="00000000">
      <w:pPr>
        <w:pStyle w:val="a5"/>
        <w:numPr>
          <w:ilvl w:val="0"/>
          <w:numId w:val="3"/>
        </w:numPr>
        <w:tabs>
          <w:tab w:val="left" w:pos="1096"/>
        </w:tabs>
        <w:kinsoku w:val="0"/>
        <w:overflowPunct w:val="0"/>
        <w:spacing w:before="8" w:line="355" w:lineRule="auto"/>
        <w:ind w:right="108" w:firstLine="707"/>
        <w:jc w:val="both"/>
        <w:rPr>
          <w:spacing w:val="-2"/>
          <w:sz w:val="28"/>
          <w:szCs w:val="28"/>
        </w:rPr>
      </w:pPr>
      <w:r>
        <w:rPr>
          <w:sz w:val="28"/>
          <w:szCs w:val="28"/>
        </w:rPr>
        <w:t xml:space="preserve">Разрабатываемое приложение должны быть защищено и функционировать в соответствии HTTPS протоколу безопасности передачи </w:t>
      </w:r>
      <w:r>
        <w:rPr>
          <w:spacing w:val="-2"/>
          <w:sz w:val="28"/>
          <w:szCs w:val="28"/>
        </w:rPr>
        <w:t>данных.</w:t>
      </w:r>
    </w:p>
    <w:sectPr w:rsidR="00FB6D26">
      <w:footerReference w:type="default" r:id="rId8"/>
      <w:pgSz w:w="11910" w:h="16840"/>
      <w:pgMar w:top="1040" w:right="740" w:bottom="1200" w:left="1600" w:header="0" w:footer="100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C9CB26" w14:textId="77777777" w:rsidR="00FB6D26" w:rsidRDefault="00FB6D26">
      <w:r>
        <w:separator/>
      </w:r>
    </w:p>
  </w:endnote>
  <w:endnote w:type="continuationSeparator" w:id="0">
    <w:p w14:paraId="48AAD867" w14:textId="77777777" w:rsidR="00FB6D26" w:rsidRDefault="00FB6D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5AFBFD" w14:textId="01F0FECE" w:rsidR="00000000" w:rsidRDefault="000A008D">
    <w:pPr>
      <w:pStyle w:val="a3"/>
      <w:kinsoku w:val="0"/>
      <w:overflowPunct w:val="0"/>
      <w:spacing w:line="14" w:lineRule="auto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5680" behindDoc="1" locked="0" layoutInCell="0" allowOverlap="1" wp14:anchorId="4196773E" wp14:editId="39BC2555">
              <wp:simplePos x="0" y="0"/>
              <wp:positionH relativeFrom="page">
                <wp:posOffset>3978275</wp:posOffset>
              </wp:positionH>
              <wp:positionV relativeFrom="page">
                <wp:posOffset>9917430</wp:posOffset>
              </wp:positionV>
              <wp:extent cx="160020" cy="165735"/>
              <wp:effectExtent l="0" t="0" r="0" b="0"/>
              <wp:wrapNone/>
              <wp:docPr id="166569005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3D5A32" w14:textId="77777777" w:rsidR="00000000" w:rsidRDefault="00000000">
                          <w:pPr>
                            <w:pStyle w:val="a3"/>
                            <w:kinsoku w:val="0"/>
                            <w:overflowPunct w:val="0"/>
                            <w:spacing w:line="245" w:lineRule="exact"/>
                            <w:ind w:left="60"/>
                            <w:rPr>
                              <w:rFonts w:ascii="Calibri" w:hAnsi="Calibri" w:cs="Calibri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Calibri" w:hAnsi="Calibri" w:cs="Calibri"/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 w:cs="Calibri"/>
                              <w:sz w:val="22"/>
                              <w:szCs w:val="22"/>
                            </w:rPr>
                            <w:instrText xml:space="preserve"> PAGE </w:instrText>
                          </w:r>
                          <w:r w:rsidR="000A008D">
                            <w:rPr>
                              <w:rFonts w:ascii="Calibri" w:hAnsi="Calibri" w:cs="Calibri"/>
                              <w:sz w:val="22"/>
                              <w:szCs w:val="22"/>
                            </w:rPr>
                            <w:fldChar w:fldCharType="separate"/>
                          </w:r>
                          <w:r w:rsidR="000A008D">
                            <w:rPr>
                              <w:rFonts w:ascii="Calibri" w:hAnsi="Calibri" w:cs="Calibri"/>
                              <w:noProof/>
                              <w:sz w:val="22"/>
                              <w:szCs w:val="22"/>
                            </w:rPr>
                            <w:t>2</w:t>
                          </w:r>
                          <w:r>
                            <w:rPr>
                              <w:rFonts w:ascii="Calibri" w:hAnsi="Calibri" w:cs="Calibri"/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96773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313.25pt;margin-top:780.9pt;width:12.6pt;height:13.05pt;z-index:-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" o:allowincell="f" filled="f" stroked="f">
              <v:textbox inset="0,0,0,0">
                <w:txbxContent>
                  <w:p w14:paraId="4E3D5A32" w14:textId="77777777" w:rsidR="00000000" w:rsidRDefault="00000000">
                    <w:pPr>
                      <w:pStyle w:val="a3"/>
                      <w:kinsoku w:val="0"/>
                      <w:overflowPunct w:val="0"/>
                      <w:spacing w:line="245" w:lineRule="exact"/>
                      <w:ind w:left="60"/>
                      <w:rPr>
                        <w:rFonts w:ascii="Calibri" w:hAnsi="Calibri" w:cs="Calibri"/>
                        <w:sz w:val="22"/>
                        <w:szCs w:val="22"/>
                      </w:rPr>
                    </w:pPr>
                    <w:r>
                      <w:rPr>
                        <w:rFonts w:ascii="Calibri" w:hAnsi="Calibri" w:cs="Calibri"/>
                        <w:sz w:val="22"/>
                        <w:szCs w:val="22"/>
                      </w:rPr>
                      <w:fldChar w:fldCharType="begin"/>
                    </w:r>
                    <w:r>
                      <w:rPr>
                        <w:rFonts w:ascii="Calibri" w:hAnsi="Calibri" w:cs="Calibri"/>
                        <w:sz w:val="22"/>
                        <w:szCs w:val="22"/>
                      </w:rPr>
                      <w:instrText xml:space="preserve"> PAGE </w:instrText>
                    </w:r>
                    <w:r w:rsidR="000A008D">
                      <w:rPr>
                        <w:rFonts w:ascii="Calibri" w:hAnsi="Calibri" w:cs="Calibri"/>
                        <w:sz w:val="22"/>
                        <w:szCs w:val="22"/>
                      </w:rPr>
                      <w:fldChar w:fldCharType="separate"/>
                    </w:r>
                    <w:r w:rsidR="000A008D">
                      <w:rPr>
                        <w:rFonts w:ascii="Calibri" w:hAnsi="Calibri" w:cs="Calibri"/>
                        <w:noProof/>
                        <w:sz w:val="22"/>
                        <w:szCs w:val="22"/>
                      </w:rPr>
                      <w:t>2</w:t>
                    </w:r>
                    <w:r>
                      <w:rPr>
                        <w:rFonts w:ascii="Calibri" w:hAnsi="Calibri" w:cs="Calibri"/>
                        <w:sz w:val="22"/>
                        <w:szCs w:val="22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694E3" w14:textId="000A326B" w:rsidR="00000000" w:rsidRDefault="000A008D">
    <w:pPr>
      <w:pStyle w:val="a3"/>
      <w:kinsoku w:val="0"/>
      <w:overflowPunct w:val="0"/>
      <w:spacing w:line="14" w:lineRule="auto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776" behindDoc="1" locked="0" layoutInCell="0" allowOverlap="1" wp14:anchorId="5DEDC6E7" wp14:editId="4BAE7D50">
              <wp:simplePos x="0" y="0"/>
              <wp:positionH relativeFrom="page">
                <wp:posOffset>3967480</wp:posOffset>
              </wp:positionH>
              <wp:positionV relativeFrom="page">
                <wp:posOffset>9917430</wp:posOffset>
              </wp:positionV>
              <wp:extent cx="168910" cy="165735"/>
              <wp:effectExtent l="0" t="0" r="0" b="0"/>
              <wp:wrapNone/>
              <wp:docPr id="1852667109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891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49A47B7" w14:textId="77777777" w:rsidR="00000000" w:rsidRDefault="00000000">
                          <w:pPr>
                            <w:pStyle w:val="a3"/>
                            <w:kinsoku w:val="0"/>
                            <w:overflowPunct w:val="0"/>
                            <w:spacing w:line="245" w:lineRule="exact"/>
                            <w:ind w:left="20"/>
                            <w:rPr>
                              <w:rFonts w:ascii="Calibri" w:hAnsi="Calibri" w:cs="Calibri"/>
                              <w:spacing w:val="-5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Calibri" w:hAnsi="Calibri" w:cs="Calibri"/>
                              <w:spacing w:val="-5"/>
                              <w:sz w:val="22"/>
                              <w:szCs w:val="22"/>
                            </w:rPr>
                            <w:t>21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DEDC6E7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style="position:absolute;margin-left:312.4pt;margin-top:780.9pt;width:13.3pt;height:13.05pt;z-index:-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" o:allowincell="f" filled="f" stroked="f">
              <v:textbox inset="0,0,0,0">
                <w:txbxContent>
                  <w:p w14:paraId="649A47B7" w14:textId="77777777" w:rsidR="00000000" w:rsidRDefault="00000000">
                    <w:pPr>
                      <w:pStyle w:val="a3"/>
                      <w:kinsoku w:val="0"/>
                      <w:overflowPunct w:val="0"/>
                      <w:spacing w:line="245" w:lineRule="exact"/>
                      <w:ind w:left="20"/>
                      <w:rPr>
                        <w:rFonts w:ascii="Calibri" w:hAnsi="Calibri" w:cs="Calibri"/>
                        <w:spacing w:val="-5"/>
                        <w:sz w:val="22"/>
                        <w:szCs w:val="22"/>
                      </w:rPr>
                    </w:pPr>
                    <w:r>
                      <w:rPr>
                        <w:rFonts w:ascii="Calibri" w:hAnsi="Calibri" w:cs="Calibri"/>
                        <w:spacing w:val="-5"/>
                        <w:sz w:val="22"/>
                        <w:szCs w:val="22"/>
                      </w:rPr>
                      <w:t>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66F7DB" w14:textId="77777777" w:rsidR="00FB6D26" w:rsidRDefault="00FB6D26">
      <w:r>
        <w:separator/>
      </w:r>
    </w:p>
  </w:footnote>
  <w:footnote w:type="continuationSeparator" w:id="0">
    <w:p w14:paraId="5B7C3D6B" w14:textId="77777777" w:rsidR="00FB6D26" w:rsidRDefault="00FB6D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402"/>
    <w:multiLevelType w:val="multilevel"/>
    <w:tmpl w:val="FFFFFFFF"/>
    <w:lvl w:ilvl="0">
      <w:start w:val="1"/>
      <w:numFmt w:val="decimal"/>
      <w:lvlText w:val="%1."/>
      <w:lvlJc w:val="left"/>
      <w:pPr>
        <w:ind w:left="603" w:hanging="281"/>
      </w:pPr>
      <w:rPr>
        <w:rFonts w:ascii="Times New Roman" w:hAnsi="Times New Roman" w:cs="Times New Roman"/>
        <w:b w:val="0"/>
        <w:bCs w:val="0"/>
        <w:i w:val="0"/>
        <w:iCs w:val="0"/>
        <w:w w:val="100"/>
        <w:sz w:val="28"/>
        <w:szCs w:val="28"/>
      </w:rPr>
    </w:lvl>
    <w:lvl w:ilvl="1">
      <w:numFmt w:val="bullet"/>
      <w:lvlText w:val="•"/>
      <w:lvlJc w:val="left"/>
      <w:pPr>
        <w:ind w:left="1496" w:hanging="281"/>
      </w:pPr>
    </w:lvl>
    <w:lvl w:ilvl="2">
      <w:numFmt w:val="bullet"/>
      <w:lvlText w:val="•"/>
      <w:lvlJc w:val="left"/>
      <w:pPr>
        <w:ind w:left="2393" w:hanging="281"/>
      </w:pPr>
    </w:lvl>
    <w:lvl w:ilvl="3">
      <w:numFmt w:val="bullet"/>
      <w:lvlText w:val="•"/>
      <w:lvlJc w:val="left"/>
      <w:pPr>
        <w:ind w:left="3289" w:hanging="281"/>
      </w:pPr>
    </w:lvl>
    <w:lvl w:ilvl="4">
      <w:numFmt w:val="bullet"/>
      <w:lvlText w:val="•"/>
      <w:lvlJc w:val="left"/>
      <w:pPr>
        <w:ind w:left="4186" w:hanging="281"/>
      </w:pPr>
    </w:lvl>
    <w:lvl w:ilvl="5">
      <w:numFmt w:val="bullet"/>
      <w:lvlText w:val="•"/>
      <w:lvlJc w:val="left"/>
      <w:pPr>
        <w:ind w:left="5083" w:hanging="281"/>
      </w:pPr>
    </w:lvl>
    <w:lvl w:ilvl="6">
      <w:numFmt w:val="bullet"/>
      <w:lvlText w:val="•"/>
      <w:lvlJc w:val="left"/>
      <w:pPr>
        <w:ind w:left="5979" w:hanging="281"/>
      </w:pPr>
    </w:lvl>
    <w:lvl w:ilvl="7">
      <w:numFmt w:val="bullet"/>
      <w:lvlText w:val="•"/>
      <w:lvlJc w:val="left"/>
      <w:pPr>
        <w:ind w:left="6876" w:hanging="281"/>
      </w:pPr>
    </w:lvl>
    <w:lvl w:ilvl="8">
      <w:numFmt w:val="bullet"/>
      <w:lvlText w:val="•"/>
      <w:lvlJc w:val="left"/>
      <w:pPr>
        <w:ind w:left="7773" w:hanging="281"/>
      </w:pPr>
    </w:lvl>
  </w:abstractNum>
  <w:abstractNum w:abstractNumId="1" w15:restartNumberingAfterBreak="0">
    <w:nsid w:val="00000403"/>
    <w:multiLevelType w:val="multilevel"/>
    <w:tmpl w:val="FFFFFFFF"/>
    <w:lvl w:ilvl="0">
      <w:numFmt w:val="bullet"/>
      <w:lvlText w:val=""/>
      <w:lvlJc w:val="left"/>
      <w:pPr>
        <w:ind w:left="102" w:hanging="286"/>
      </w:pPr>
      <w:rPr>
        <w:rFonts w:ascii="Symbol" w:hAnsi="Symbol" w:cs="Symbol"/>
        <w:b w:val="0"/>
        <w:bCs w:val="0"/>
        <w:i w:val="0"/>
        <w:iCs w:val="0"/>
        <w:w w:val="100"/>
        <w:sz w:val="28"/>
        <w:szCs w:val="28"/>
      </w:rPr>
    </w:lvl>
    <w:lvl w:ilvl="1">
      <w:numFmt w:val="bullet"/>
      <w:lvlText w:val="•"/>
      <w:lvlJc w:val="left"/>
      <w:pPr>
        <w:ind w:left="1046" w:hanging="286"/>
      </w:pPr>
    </w:lvl>
    <w:lvl w:ilvl="2">
      <w:numFmt w:val="bullet"/>
      <w:lvlText w:val="•"/>
      <w:lvlJc w:val="left"/>
      <w:pPr>
        <w:ind w:left="1993" w:hanging="286"/>
      </w:pPr>
    </w:lvl>
    <w:lvl w:ilvl="3">
      <w:numFmt w:val="bullet"/>
      <w:lvlText w:val="•"/>
      <w:lvlJc w:val="left"/>
      <w:pPr>
        <w:ind w:left="2939" w:hanging="286"/>
      </w:pPr>
    </w:lvl>
    <w:lvl w:ilvl="4">
      <w:numFmt w:val="bullet"/>
      <w:lvlText w:val="•"/>
      <w:lvlJc w:val="left"/>
      <w:pPr>
        <w:ind w:left="3886" w:hanging="286"/>
      </w:pPr>
    </w:lvl>
    <w:lvl w:ilvl="5">
      <w:numFmt w:val="bullet"/>
      <w:lvlText w:val="•"/>
      <w:lvlJc w:val="left"/>
      <w:pPr>
        <w:ind w:left="4833" w:hanging="286"/>
      </w:pPr>
    </w:lvl>
    <w:lvl w:ilvl="6">
      <w:numFmt w:val="bullet"/>
      <w:lvlText w:val="•"/>
      <w:lvlJc w:val="left"/>
      <w:pPr>
        <w:ind w:left="5779" w:hanging="286"/>
      </w:pPr>
    </w:lvl>
    <w:lvl w:ilvl="7">
      <w:numFmt w:val="bullet"/>
      <w:lvlText w:val="•"/>
      <w:lvlJc w:val="left"/>
      <w:pPr>
        <w:ind w:left="6726" w:hanging="286"/>
      </w:pPr>
    </w:lvl>
    <w:lvl w:ilvl="8">
      <w:numFmt w:val="bullet"/>
      <w:lvlText w:val="•"/>
      <w:lvlJc w:val="left"/>
      <w:pPr>
        <w:ind w:left="7673" w:hanging="286"/>
      </w:pPr>
    </w:lvl>
  </w:abstractNum>
  <w:abstractNum w:abstractNumId="2" w15:restartNumberingAfterBreak="0">
    <w:nsid w:val="00000404"/>
    <w:multiLevelType w:val="multilevel"/>
    <w:tmpl w:val="FFFFFFFF"/>
    <w:lvl w:ilvl="0">
      <w:start w:val="1"/>
      <w:numFmt w:val="decimal"/>
      <w:lvlText w:val="%1."/>
      <w:lvlJc w:val="left"/>
      <w:pPr>
        <w:ind w:left="382" w:hanging="281"/>
      </w:pPr>
      <w:rPr>
        <w:rFonts w:ascii="Times New Roman" w:hAnsi="Times New Roman" w:cs="Times New Roman"/>
        <w:b/>
        <w:bCs/>
        <w:i w:val="0"/>
        <w:iCs w:val="0"/>
        <w:w w:val="100"/>
        <w:sz w:val="28"/>
        <w:szCs w:val="28"/>
      </w:rPr>
    </w:lvl>
    <w:lvl w:ilvl="1">
      <w:numFmt w:val="bullet"/>
      <w:lvlText w:val=""/>
      <w:lvlJc w:val="left"/>
      <w:pPr>
        <w:ind w:left="1530" w:hanging="360"/>
      </w:pPr>
      <w:rPr>
        <w:rFonts w:ascii="Symbol" w:hAnsi="Symbol" w:cs="Symbol"/>
        <w:b w:val="0"/>
        <w:bCs w:val="0"/>
        <w:i w:val="0"/>
        <w:iCs w:val="0"/>
        <w:w w:val="100"/>
        <w:sz w:val="28"/>
        <w:szCs w:val="28"/>
      </w:rPr>
    </w:lvl>
    <w:lvl w:ilvl="2">
      <w:numFmt w:val="bullet"/>
      <w:lvlText w:val="•"/>
      <w:lvlJc w:val="left"/>
      <w:pPr>
        <w:ind w:left="2431" w:hanging="360"/>
      </w:pPr>
    </w:lvl>
    <w:lvl w:ilvl="3">
      <w:numFmt w:val="bullet"/>
      <w:lvlText w:val="•"/>
      <w:lvlJc w:val="left"/>
      <w:pPr>
        <w:ind w:left="3323" w:hanging="360"/>
      </w:pPr>
    </w:lvl>
    <w:lvl w:ilvl="4">
      <w:numFmt w:val="bullet"/>
      <w:lvlText w:val="•"/>
      <w:lvlJc w:val="left"/>
      <w:pPr>
        <w:ind w:left="4215" w:hanging="360"/>
      </w:pPr>
    </w:lvl>
    <w:lvl w:ilvl="5">
      <w:numFmt w:val="bullet"/>
      <w:lvlText w:val="•"/>
      <w:lvlJc w:val="left"/>
      <w:pPr>
        <w:ind w:left="5107" w:hanging="360"/>
      </w:pPr>
    </w:lvl>
    <w:lvl w:ilvl="6">
      <w:numFmt w:val="bullet"/>
      <w:lvlText w:val="•"/>
      <w:lvlJc w:val="left"/>
      <w:pPr>
        <w:ind w:left="5999" w:hanging="360"/>
      </w:pPr>
    </w:lvl>
    <w:lvl w:ilvl="7">
      <w:numFmt w:val="bullet"/>
      <w:lvlText w:val="•"/>
      <w:lvlJc w:val="left"/>
      <w:pPr>
        <w:ind w:left="6890" w:hanging="360"/>
      </w:pPr>
    </w:lvl>
    <w:lvl w:ilvl="8">
      <w:numFmt w:val="bullet"/>
      <w:lvlText w:val="•"/>
      <w:lvlJc w:val="left"/>
      <w:pPr>
        <w:ind w:left="7782" w:hanging="360"/>
      </w:pPr>
    </w:lvl>
  </w:abstractNum>
  <w:abstractNum w:abstractNumId="3" w15:restartNumberingAfterBreak="0">
    <w:nsid w:val="00000405"/>
    <w:multiLevelType w:val="multilevel"/>
    <w:tmpl w:val="FFFFFFFF"/>
    <w:lvl w:ilvl="0">
      <w:start w:val="1"/>
      <w:numFmt w:val="decimal"/>
      <w:lvlText w:val="%1."/>
      <w:lvlJc w:val="left"/>
      <w:pPr>
        <w:ind w:left="102" w:hanging="286"/>
      </w:pPr>
      <w:rPr>
        <w:spacing w:val="0"/>
        <w:w w:val="100"/>
      </w:rPr>
    </w:lvl>
    <w:lvl w:ilvl="1">
      <w:numFmt w:val="bullet"/>
      <w:lvlText w:val="•"/>
      <w:lvlJc w:val="left"/>
      <w:pPr>
        <w:ind w:left="1046" w:hanging="286"/>
      </w:pPr>
    </w:lvl>
    <w:lvl w:ilvl="2">
      <w:numFmt w:val="bullet"/>
      <w:lvlText w:val="•"/>
      <w:lvlJc w:val="left"/>
      <w:pPr>
        <w:ind w:left="1993" w:hanging="286"/>
      </w:pPr>
    </w:lvl>
    <w:lvl w:ilvl="3">
      <w:numFmt w:val="bullet"/>
      <w:lvlText w:val="•"/>
      <w:lvlJc w:val="left"/>
      <w:pPr>
        <w:ind w:left="2939" w:hanging="286"/>
      </w:pPr>
    </w:lvl>
    <w:lvl w:ilvl="4">
      <w:numFmt w:val="bullet"/>
      <w:lvlText w:val="•"/>
      <w:lvlJc w:val="left"/>
      <w:pPr>
        <w:ind w:left="3886" w:hanging="286"/>
      </w:pPr>
    </w:lvl>
    <w:lvl w:ilvl="5">
      <w:numFmt w:val="bullet"/>
      <w:lvlText w:val="•"/>
      <w:lvlJc w:val="left"/>
      <w:pPr>
        <w:ind w:left="4833" w:hanging="286"/>
      </w:pPr>
    </w:lvl>
    <w:lvl w:ilvl="6">
      <w:numFmt w:val="bullet"/>
      <w:lvlText w:val="•"/>
      <w:lvlJc w:val="left"/>
      <w:pPr>
        <w:ind w:left="5779" w:hanging="286"/>
      </w:pPr>
    </w:lvl>
    <w:lvl w:ilvl="7">
      <w:numFmt w:val="bullet"/>
      <w:lvlText w:val="•"/>
      <w:lvlJc w:val="left"/>
      <w:pPr>
        <w:ind w:left="6726" w:hanging="286"/>
      </w:pPr>
    </w:lvl>
    <w:lvl w:ilvl="8">
      <w:numFmt w:val="bullet"/>
      <w:lvlText w:val="•"/>
      <w:lvlJc w:val="left"/>
      <w:pPr>
        <w:ind w:left="7673" w:hanging="286"/>
      </w:pPr>
    </w:lvl>
  </w:abstractNum>
  <w:num w:numId="1" w16cid:durableId="379014965">
    <w:abstractNumId w:val="3"/>
  </w:num>
  <w:num w:numId="2" w16cid:durableId="1658418382">
    <w:abstractNumId w:val="2"/>
  </w:num>
  <w:num w:numId="3" w16cid:durableId="1550648171">
    <w:abstractNumId w:val="1"/>
  </w:num>
  <w:num w:numId="4" w16cid:durableId="1589461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8C8"/>
    <w:rsid w:val="000A008D"/>
    <w:rsid w:val="00D858C8"/>
    <w:rsid w:val="00DB2286"/>
    <w:rsid w:val="00E20E4C"/>
    <w:rsid w:val="00FB6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695948A"/>
  <w14:defaultImageDpi w14:val="0"/>
  <w15:docId w15:val="{E3E5242F-4DDA-4EF0-AA14-B5CEFD6AA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2"/>
      <w:szCs w:val="22"/>
    </w:rPr>
  </w:style>
  <w:style w:type="paragraph" w:styleId="1">
    <w:name w:val="heading 1"/>
    <w:basedOn w:val="a"/>
    <w:next w:val="a"/>
    <w:link w:val="10"/>
    <w:uiPriority w:val="1"/>
    <w:qFormat/>
    <w:pPr>
      <w:spacing w:before="74"/>
      <w:ind w:left="560" w:right="563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1"/>
    <w:qFormat/>
    <w:pPr>
      <w:ind w:left="382" w:hanging="281"/>
      <w:outlineLvl w:val="1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99"/>
    <w:semiHidden/>
    <w:rPr>
      <w:rFonts w:ascii="Times New Roman" w:hAnsi="Times New Roman" w:cs="Times New Roman"/>
      <w:kern w:val="0"/>
      <w:sz w:val="22"/>
      <w:szCs w:val="22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b/>
      <w:bCs/>
      <w:i/>
      <w:iCs/>
      <w:kern w:val="0"/>
      <w:sz w:val="28"/>
      <w:szCs w:val="28"/>
    </w:rPr>
  </w:style>
  <w:style w:type="paragraph" w:styleId="a5">
    <w:name w:val="List Paragraph"/>
    <w:basedOn w:val="a"/>
    <w:uiPriority w:val="1"/>
    <w:qFormat/>
    <w:pPr>
      <w:ind w:left="102" w:firstLine="707"/>
    </w:pPr>
    <w:rPr>
      <w:sz w:val="24"/>
      <w:szCs w:val="24"/>
    </w:rPr>
  </w:style>
  <w:style w:type="paragraph" w:customStyle="1" w:styleId="TableParagraph">
    <w:name w:val="Table Paragraph"/>
    <w:basedOn w:val="a"/>
    <w:uiPriority w:val="1"/>
    <w:qFormat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275</Words>
  <Characters>2189</Characters>
  <Application>Microsoft Office Word</Application>
  <DocSecurity>0</DocSecurity>
  <Lines>54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Компаниец Виталий Сергеевич</cp:lastModifiedBy>
  <cp:revision>3</cp:revision>
  <dcterms:created xsi:type="dcterms:W3CDTF">2026-02-16T08:18:00Z</dcterms:created>
  <dcterms:modified xsi:type="dcterms:W3CDTF">2026-02-16T08:18:00Z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Microsoft® Word для Microsoft 365</vt:lpwstr>
  </property>
  <property fmtid="{D5CDD505-2E9C-101B-9397-08002B2CF9AE}" pid="3" name="Producer">
    <vt:lpwstr>Microsoft® Word для Microsoft 365</vt:lpwstr>
  </property>
</Properties>
</file>